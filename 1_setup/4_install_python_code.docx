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7194C4A" w14:textId="77777777" w:rsidR="00A32698" w:rsidRPr="00BF112C" w:rsidRDefault="00A32698">
      <w:pPr>
        <w:rPr>
          <w:rFonts w:asciiTheme="majorHAnsi" w:eastAsiaTheme="majorHAnsi" w:hAnsiTheme="majorHAnsi"/>
          <w:lang w:eastAsia="ko-KR"/>
        </w:rPr>
      </w:pPr>
    </w:p>
    <w:p w14:paraId="3571DC65" w14:textId="6ACF849F" w:rsidR="00921D47" w:rsidRPr="00BF112C" w:rsidRDefault="00921D47" w:rsidP="00921D47">
      <w:pPr>
        <w:pStyle w:val="1"/>
      </w:pPr>
      <w:bookmarkStart w:id="0" w:name="_Toc211525726"/>
      <w:r w:rsidRPr="00BF112C">
        <w:rPr>
          <w:rFonts w:hint="eastAsia"/>
          <w:lang w:eastAsia="ko-KR"/>
        </w:rPr>
        <w:t>개발</w:t>
      </w:r>
      <w:r w:rsidRPr="00BF112C">
        <w:rPr>
          <w:rFonts w:hint="eastAsia"/>
          <w:lang w:eastAsia="ko-KR"/>
        </w:rPr>
        <w:t xml:space="preserve"> </w:t>
      </w:r>
      <w:r w:rsidRPr="00BF112C">
        <w:rPr>
          <w:rFonts w:hint="eastAsia"/>
          <w:lang w:eastAsia="ko-KR"/>
        </w:rPr>
        <w:t>도구</w:t>
      </w:r>
      <w:r w:rsidRPr="00BF112C">
        <w:rPr>
          <w:rFonts w:hint="cs"/>
        </w:rPr>
        <w:t xml:space="preserve"> </w:t>
      </w:r>
      <w:r w:rsidRPr="00BF112C">
        <w:t>설치</w:t>
      </w:r>
      <w:bookmarkEnd w:id="0"/>
    </w:p>
    <w:p w14:paraId="361FACEA" w14:textId="5C06863D" w:rsidR="00921D47" w:rsidRPr="00BF112C" w:rsidRDefault="00921D47" w:rsidP="00921D47">
      <w:pPr>
        <w:pStyle w:val="a8"/>
      </w:pPr>
      <w:r w:rsidRPr="00BF112C">
        <w:rPr>
          <w:rFonts w:hint="eastAsia"/>
        </w:rPr>
        <w:t xml:space="preserve">개발 도구는 </w:t>
      </w:r>
      <w:r w:rsidR="00EE5ACF">
        <w:rPr>
          <w:rFonts w:hint="eastAsia"/>
        </w:rPr>
        <w:t>C</w:t>
      </w:r>
      <w:r w:rsidR="00EE5ACF">
        <w:t xml:space="preserve">olab </w:t>
      </w:r>
      <w:r w:rsidR="00EE5ACF">
        <w:rPr>
          <w:rFonts w:hint="eastAsia"/>
        </w:rPr>
        <w:t xml:space="preserve">에서 실행되기 어려운 프로젝트를 위해 </w:t>
      </w:r>
      <w:r w:rsidR="00365811">
        <w:rPr>
          <w:rFonts w:hint="eastAsia"/>
        </w:rPr>
        <w:t>설치합니다.</w:t>
      </w:r>
    </w:p>
    <w:p w14:paraId="68C0B1C9" w14:textId="0324C035" w:rsidR="00D7291E" w:rsidRPr="00BF112C" w:rsidRDefault="00365811" w:rsidP="00921D47">
      <w:pPr>
        <w:pStyle w:val="a8"/>
      </w:pPr>
      <w:r>
        <w:rPr>
          <w:rFonts w:hint="eastAsia"/>
        </w:rPr>
        <w:t>참고로,</w:t>
      </w:r>
      <w:r>
        <w:t xml:space="preserve"> </w:t>
      </w:r>
      <w:r w:rsidR="00D7291E" w:rsidRPr="00BF112C">
        <w:rPr>
          <w:rFonts w:hint="eastAsia"/>
        </w:rPr>
        <w:t>파이썬,</w:t>
      </w:r>
      <w:r w:rsidR="00D7291E" w:rsidRPr="00BF112C">
        <w:t xml:space="preserve"> </w:t>
      </w:r>
      <w:r w:rsidR="00D7291E" w:rsidRPr="00BF112C">
        <w:rPr>
          <w:rFonts w:hint="eastAsia"/>
        </w:rPr>
        <w:t>아나콘다 등은 가장 최신버전은 아직 개발 진행중인 경우가 많아 패키지 설치 등에 에러가 발생할 경우가 많으니, 안정된 버전(</w:t>
      </w:r>
      <w:r w:rsidR="00D7291E" w:rsidRPr="00BF112C">
        <w:t>stable version)</w:t>
      </w:r>
      <w:r w:rsidR="00D7291E" w:rsidRPr="00BF112C">
        <w:rPr>
          <w:rFonts w:hint="eastAsia"/>
        </w:rPr>
        <w:t xml:space="preserve"> 설치바랍니다.</w:t>
      </w:r>
    </w:p>
    <w:p w14:paraId="2C933A6C" w14:textId="77777777" w:rsidR="00563CE3" w:rsidRPr="00BF112C" w:rsidRDefault="00563CE3" w:rsidP="00563CE3">
      <w:pPr>
        <w:pStyle w:val="a8"/>
      </w:pPr>
      <w:r w:rsidRPr="00BF112C">
        <w:rPr>
          <w:rFonts w:hint="eastAsia"/>
        </w:rPr>
        <w:t xml:space="preserve">설치 순서의 터미널 실행은 윈도우에서 다음과 같이 </w:t>
      </w:r>
      <w:r w:rsidRPr="00BF112C">
        <w:t>cmd</w:t>
      </w:r>
      <w:r w:rsidRPr="00BF112C">
        <w:rPr>
          <w:rFonts w:hint="eastAsia"/>
        </w:rPr>
        <w:t>실행하면 됩니다.</w:t>
      </w:r>
      <w:r w:rsidRPr="00BF112C">
        <w:t xml:space="preserve"> </w:t>
      </w:r>
    </w:p>
    <w:p w14:paraId="2735044C" w14:textId="77777777" w:rsidR="00563CE3" w:rsidRPr="00BF112C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BF112C">
        <w:rPr>
          <w:noProof/>
        </w:rPr>
        <w:drawing>
          <wp:inline distT="0" distB="0" distL="0" distR="0" wp14:anchorId="72131707" wp14:editId="49B412DA">
            <wp:extent cx="1684741" cy="1517015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6324"/>
                    <a:stretch/>
                  </pic:blipFill>
                  <pic:spPr bwMode="auto">
                    <a:xfrm>
                      <a:off x="0" y="0"/>
                      <a:ext cx="1697419" cy="1528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112C">
        <w:rPr>
          <w:noProof/>
        </w:rPr>
        <w:drawing>
          <wp:inline distT="0" distB="0" distL="0" distR="0" wp14:anchorId="55744E09" wp14:editId="5BC6C5C4">
            <wp:extent cx="1662679" cy="1510724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b="45838"/>
                    <a:stretch/>
                  </pic:blipFill>
                  <pic:spPr bwMode="auto">
                    <a:xfrm>
                      <a:off x="0" y="0"/>
                      <a:ext cx="1674467" cy="152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BF112C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212F7A3D" w14:textId="0E68D586" w:rsidR="00A56712" w:rsidRPr="007A63A7" w:rsidRDefault="00997A10" w:rsidP="007A63A7">
      <w:pPr>
        <w:pStyle w:val="a8"/>
      </w:pPr>
      <w:r>
        <w:rPr>
          <w:rFonts w:hint="eastAsia"/>
        </w:rPr>
        <w:t>파이썬 패키지들은 반듯이 가상환경을 생성하고 그 안에 패키지들을 설치하도록 합니다.</w:t>
      </w:r>
    </w:p>
    <w:p w14:paraId="6C20CF5A" w14:textId="22EB0BBD" w:rsidR="00921D47" w:rsidRPr="00BF112C" w:rsidRDefault="00921D47" w:rsidP="00921D47">
      <w:pPr>
        <w:pStyle w:val="a8"/>
        <w:rPr>
          <w:b/>
        </w:rPr>
      </w:pPr>
      <w:r w:rsidRPr="00BF112C">
        <w:rPr>
          <w:b/>
          <w:bCs/>
        </w:rPr>
        <w:t>Python</w:t>
      </w:r>
      <w:r w:rsidRPr="00BF112C">
        <w:rPr>
          <w:b/>
        </w:rPr>
        <w:t xml:space="preserve"> </w:t>
      </w:r>
      <w:r w:rsidR="00DC098A" w:rsidRPr="00BF112C">
        <w:rPr>
          <w:b/>
        </w:rPr>
        <w:t>(</w:t>
      </w:r>
      <w:r w:rsidR="00DC098A" w:rsidRPr="00BF112C">
        <w:rPr>
          <w:rFonts w:hint="eastAsia"/>
          <w:b/>
        </w:rPr>
        <w:t xml:space="preserve">라이브러리 호환성 </w:t>
      </w:r>
      <w:r w:rsidR="007A63A7">
        <w:rPr>
          <w:rFonts w:hint="eastAsia"/>
          <w:b/>
        </w:rPr>
        <w:t xml:space="preserve">안전성 </w:t>
      </w:r>
      <w:r w:rsidR="00DC098A" w:rsidRPr="00BF112C">
        <w:rPr>
          <w:rFonts w:hint="eastAsia"/>
          <w:b/>
        </w:rPr>
        <w:t xml:space="preserve">고려해 </w:t>
      </w:r>
      <w:r w:rsidRPr="00BF112C">
        <w:rPr>
          <w:b/>
        </w:rPr>
        <w:t>3.1</w:t>
      </w:r>
      <w:r w:rsidR="00EC37F4">
        <w:rPr>
          <w:b/>
        </w:rPr>
        <w:t>3</w:t>
      </w:r>
      <w:r w:rsidRPr="00BF112C">
        <w:rPr>
          <w:rFonts w:hint="eastAsia"/>
          <w:b/>
        </w:rPr>
        <w:t>버전 권장</w:t>
      </w:r>
      <w:bookmarkStart w:id="1" w:name="_GoBack"/>
      <w:bookmarkEnd w:id="1"/>
      <w:r w:rsidR="00694E60" w:rsidRPr="00BF112C">
        <w:rPr>
          <w:rFonts w:hint="eastAsia"/>
          <w:b/>
        </w:rPr>
        <w:t>.</w:t>
      </w:r>
      <w:r w:rsidRPr="00BF112C">
        <w:rPr>
          <w:b/>
        </w:rPr>
        <w:t>)</w:t>
      </w:r>
    </w:p>
    <w:p w14:paraId="41BFA688" w14:textId="16E7F2CA" w:rsidR="00921D47" w:rsidRPr="000C002E" w:rsidRDefault="000620E4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hyperlink r:id="rId10" w:history="1">
        <w:r w:rsidR="00921D47" w:rsidRPr="000C002E">
          <w:rPr>
            <w:rFonts w:asciiTheme="majorEastAsia" w:eastAsiaTheme="majorEastAsia" w:hAnsiTheme="majorEastAsia" w:cs="굴림"/>
            <w:sz w:val="22"/>
            <w:szCs w:val="22"/>
            <w:u w:val="single"/>
          </w:rPr>
          <w:t>Python 다운로드</w:t>
        </w:r>
      </w:hyperlink>
    </w:p>
    <w:p w14:paraId="70648C8A" w14:textId="77777777" w:rsidR="00921D47" w:rsidRPr="000C002E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0C002E">
        <w:rPr>
          <w:rFonts w:asciiTheme="majorEastAsia" w:eastAsiaTheme="majorEastAsia" w:hAnsiTheme="majorEastAsia" w:cs="굴림"/>
          <w:sz w:val="22"/>
          <w:szCs w:val="22"/>
        </w:rPr>
        <w:t xml:space="preserve">Mac 사용자: </w:t>
      </w:r>
      <w:hyperlink r:id="rId11" w:history="1">
        <w:r w:rsidRPr="000C002E">
          <w:rPr>
            <w:rFonts w:asciiTheme="majorEastAsia" w:eastAsiaTheme="majorEastAsia" w:hAnsiTheme="majorEastAsia" w:cs="굴림"/>
            <w:sz w:val="22"/>
            <w:szCs w:val="22"/>
            <w:u w:val="single"/>
          </w:rPr>
          <w:t>Mac에 Python 설치 가이드</w:t>
        </w:r>
      </w:hyperlink>
    </w:p>
    <w:p w14:paraId="5C7081DE" w14:textId="7DD1D6B4" w:rsidR="00921D47" w:rsidRPr="000C002E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0C002E">
        <w:rPr>
          <w:rFonts w:asciiTheme="majorEastAsia" w:eastAsiaTheme="majorEastAsia" w:hAnsiTheme="majorEastAsia" w:cs="굴림" w:hint="eastAsia"/>
          <w:sz w:val="22"/>
          <w:szCs w:val="22"/>
        </w:rPr>
        <w:t xml:space="preserve">설치 후 터미널에서 </w:t>
      </w:r>
      <w:r w:rsidRPr="000C002E">
        <w:rPr>
          <w:rFonts w:asciiTheme="majorEastAsia" w:eastAsiaTheme="majorEastAsia" w:hAnsiTheme="majorEastAsia" w:cs="굴림"/>
          <w:sz w:val="22"/>
          <w:szCs w:val="22"/>
        </w:rPr>
        <w:t xml:space="preserve">python --version </w:t>
      </w:r>
      <w:r w:rsidRPr="000C002E">
        <w:rPr>
          <w:rFonts w:asciiTheme="majorEastAsia" w:eastAsiaTheme="majorEastAsia" w:hAnsiTheme="majorEastAsia" w:cs="굴림" w:hint="eastAsia"/>
          <w:sz w:val="22"/>
          <w:szCs w:val="22"/>
        </w:rPr>
        <w:t xml:space="preserve">로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실행이</w:t>
      </w:r>
      <w:r w:rsidR="00933EEB" w:rsidRPr="000C002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제대로</w:t>
      </w:r>
      <w:r w:rsidR="00933EEB" w:rsidRPr="000C002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되는</w:t>
      </w:r>
      <w:r w:rsidR="00933EEB" w:rsidRPr="000C002E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933EEB" w:rsidRPr="000C002E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지</w:t>
      </w:r>
      <w:r w:rsidR="00933EEB" w:rsidRPr="000C002E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637380" w:rsidRPr="000C002E">
        <w:rPr>
          <w:rFonts w:asciiTheme="majorEastAsia" w:eastAsiaTheme="majorEastAsia" w:hAnsiTheme="majorEastAsia" w:cs="굴림" w:hint="eastAsia"/>
          <w:sz w:val="22"/>
          <w:szCs w:val="22"/>
        </w:rPr>
        <w:t>확인해 볼 것</w:t>
      </w:r>
    </w:p>
    <w:p w14:paraId="40A73E9C" w14:textId="77777777" w:rsidR="00A56712" w:rsidRPr="000C002E" w:rsidRDefault="00A56712" w:rsidP="00A56712">
      <w:pPr>
        <w:pStyle w:val="a8"/>
        <w:numPr>
          <w:ilvl w:val="0"/>
          <w:numId w:val="5"/>
        </w:numPr>
        <w:rPr>
          <w:szCs w:val="22"/>
        </w:rPr>
      </w:pPr>
      <w:r w:rsidRPr="000C002E">
        <w:rPr>
          <w:rFonts w:hint="eastAsia"/>
          <w:szCs w:val="22"/>
        </w:rPr>
        <w:t>P</w:t>
      </w:r>
      <w:r w:rsidRPr="000C002E">
        <w:rPr>
          <w:szCs w:val="22"/>
        </w:rPr>
        <w:t>ython</w:t>
      </w:r>
      <w:r w:rsidRPr="000C002E">
        <w:rPr>
          <w:rFonts w:hint="eastAsia"/>
          <w:szCs w:val="22"/>
        </w:rPr>
        <w:t>,</w:t>
      </w:r>
      <w:r w:rsidRPr="000C002E">
        <w:rPr>
          <w:szCs w:val="22"/>
        </w:rPr>
        <w:t xml:space="preserve"> Anaconda</w:t>
      </w:r>
      <w:r w:rsidRPr="000C002E">
        <w:rPr>
          <w:rFonts w:hint="eastAsia"/>
          <w:szCs w:val="22"/>
        </w:rPr>
        <w:t xml:space="preserve"> </w:t>
      </w:r>
      <w:r w:rsidRPr="000C002E">
        <w:rPr>
          <w:szCs w:val="22"/>
        </w:rPr>
        <w:t xml:space="preserve">Github </w:t>
      </w:r>
      <w:r w:rsidRPr="000C002E">
        <w:rPr>
          <w:rFonts w:hint="eastAsia"/>
          <w:szCs w:val="22"/>
        </w:rPr>
        <w:t xml:space="preserve">등 설치시 </w:t>
      </w:r>
      <w:r w:rsidRPr="000C002E">
        <w:rPr>
          <w:szCs w:val="22"/>
        </w:rPr>
        <w:t xml:space="preserve">PATH </w:t>
      </w:r>
      <w:r w:rsidRPr="000C002E">
        <w:rPr>
          <w:rFonts w:hint="eastAsia"/>
          <w:szCs w:val="22"/>
        </w:rPr>
        <w:t>추가 체크 옵션이 있다면,</w:t>
      </w:r>
      <w:r w:rsidRPr="000C002E">
        <w:rPr>
          <w:szCs w:val="22"/>
        </w:rPr>
        <w:t xml:space="preserve"> </w:t>
      </w:r>
      <w:r w:rsidRPr="000C002E">
        <w:rPr>
          <w:rFonts w:hint="eastAsia"/>
          <w:szCs w:val="22"/>
        </w:rPr>
        <w:t>반듯이 체크해 주세요.</w:t>
      </w:r>
      <w:r w:rsidRPr="000C002E">
        <w:rPr>
          <w:szCs w:val="22"/>
        </w:rPr>
        <w:t xml:space="preserve"> </w:t>
      </w:r>
      <w:r w:rsidRPr="000C002E">
        <w:rPr>
          <w:rFonts w:hint="eastAsia"/>
          <w:szCs w:val="22"/>
        </w:rPr>
        <w:t xml:space="preserve">터미널에서 </w:t>
      </w:r>
      <w:r w:rsidRPr="000C002E">
        <w:rPr>
          <w:szCs w:val="22"/>
        </w:rPr>
        <w:t xml:space="preserve">python </w:t>
      </w:r>
      <w:r w:rsidRPr="000C002E">
        <w:rPr>
          <w:rFonts w:hint="eastAsia"/>
          <w:szCs w:val="22"/>
        </w:rPr>
        <w:t>등 실행파일이 경로에 검색될 수 있어야 합니다.</w:t>
      </w:r>
    </w:p>
    <w:p w14:paraId="6B19C142" w14:textId="77777777" w:rsidR="00A56712" w:rsidRPr="00BF112C" w:rsidRDefault="00A56712" w:rsidP="00A56712">
      <w:pPr>
        <w:pStyle w:val="a8"/>
        <w:ind w:left="142"/>
        <w:jc w:val="center"/>
        <w:rPr>
          <w:rFonts w:asciiTheme="majorEastAsia" w:eastAsiaTheme="majorEastAsia" w:hAnsiTheme="majorEastAsia" w:cs="굴림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5617F1F8" wp14:editId="17AE5FF0">
                <wp:simplePos x="0" y="0"/>
                <wp:positionH relativeFrom="column">
                  <wp:posOffset>3350260</wp:posOffset>
                </wp:positionH>
                <wp:positionV relativeFrom="paragraph">
                  <wp:posOffset>238760</wp:posOffset>
                </wp:positionV>
                <wp:extent cx="1339850" cy="266700"/>
                <wp:effectExtent l="0" t="0" r="0" b="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6270C" id="직사각형 11" o:spid="_x0000_s1026" style="position:absolute;left:0;text-align:left;margin-left:263.8pt;margin-top:18.8pt;width:105.5pt;height:21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" fillcolor="white [3212]" stroked="f" strokeweight="2pt"/>
            </w:pict>
          </mc:Fallback>
        </mc:AlternateContent>
      </w:r>
      <w:r w:rsidRPr="00BF112C">
        <w:rPr>
          <w:noProof/>
        </w:rPr>
        <w:drawing>
          <wp:inline distT="0" distB="0" distL="0" distR="0" wp14:anchorId="7D08782F" wp14:editId="62DA6E74">
            <wp:extent cx="5196265" cy="3168650"/>
            <wp:effectExtent l="0" t="0" r="444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717" cy="317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7FAC" w14:textId="77777777" w:rsidR="007A63A7" w:rsidRDefault="007A63A7" w:rsidP="00921D47">
      <w:pPr>
        <w:pStyle w:val="a8"/>
        <w:rPr>
          <w:b/>
          <w:bCs/>
        </w:rPr>
      </w:pPr>
    </w:p>
    <w:p w14:paraId="3FEE93CC" w14:textId="13311A74" w:rsidR="00D11338" w:rsidRPr="00BF112C" w:rsidRDefault="00D11338" w:rsidP="00921D47">
      <w:pPr>
        <w:pStyle w:val="a8"/>
        <w:rPr>
          <w:b/>
          <w:bCs/>
        </w:rPr>
      </w:pPr>
      <w:r w:rsidRPr="00BF112C">
        <w:rPr>
          <w:rFonts w:hint="eastAsia"/>
          <w:b/>
          <w:bCs/>
        </w:rPr>
        <w:t>Github 도구 설치</w:t>
      </w:r>
    </w:p>
    <w:p w14:paraId="2FA591AF" w14:textId="57B3DE70" w:rsidR="004A2259" w:rsidRPr="00BF112C" w:rsidRDefault="004A2259" w:rsidP="00D11338">
      <w:pPr>
        <w:pStyle w:val="a8"/>
        <w:numPr>
          <w:ilvl w:val="0"/>
          <w:numId w:val="14"/>
        </w:numPr>
        <w:rPr>
          <w:bCs/>
        </w:rPr>
      </w:pPr>
      <w:r w:rsidRPr="00BF112C">
        <w:rPr>
          <w:rFonts w:hint="eastAsia"/>
          <w:bCs/>
        </w:rPr>
        <w:t>다음 링크에서 도구 설치함.</w:t>
      </w:r>
    </w:p>
    <w:p w14:paraId="2489A984" w14:textId="2B797A34" w:rsidR="00D11338" w:rsidRDefault="000620E4" w:rsidP="00D11338">
      <w:pPr>
        <w:pStyle w:val="a8"/>
        <w:numPr>
          <w:ilvl w:val="0"/>
          <w:numId w:val="14"/>
        </w:numPr>
        <w:rPr>
          <w:bCs/>
        </w:rPr>
      </w:pPr>
      <w:hyperlink r:id="rId13" w:history="1">
        <w:r w:rsidR="004A2259" w:rsidRPr="00BF112C">
          <w:rPr>
            <w:rStyle w:val="a4"/>
            <w:rFonts w:hint="eastAsia"/>
            <w:bCs/>
            <w:color w:val="auto"/>
          </w:rPr>
          <w:t>https://docs.github.com/ko/desktop/installing-and-authenticating-to-github-desktop/installing-github-desktop</w:t>
        </w:r>
      </w:hyperlink>
      <w:r w:rsidR="00D11338" w:rsidRPr="00BF112C">
        <w:rPr>
          <w:bCs/>
        </w:rPr>
        <w:t xml:space="preserve"> </w:t>
      </w:r>
    </w:p>
    <w:p w14:paraId="5C6066F3" w14:textId="5D963D5D" w:rsidR="00044FC2" w:rsidRPr="007A63A7" w:rsidRDefault="00044FC2" w:rsidP="007A63A7">
      <w:pPr>
        <w:widowControl/>
        <w:suppressAutoHyphens w:val="0"/>
        <w:overflowPunct/>
        <w:autoSpaceDE/>
        <w:spacing w:after="100" w:afterAutospacing="1" w:line="240" w:lineRule="auto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</w:p>
    <w:p w14:paraId="1863E83D" w14:textId="07F9E61A" w:rsidR="00921D47" w:rsidRPr="004073C9" w:rsidRDefault="00921D47" w:rsidP="00921D47">
      <w:pPr>
        <w:pStyle w:val="a8"/>
        <w:rPr>
          <w:b/>
          <w:szCs w:val="22"/>
        </w:rPr>
      </w:pPr>
      <w:r w:rsidRPr="004073C9">
        <w:rPr>
          <w:rFonts w:hint="eastAsia"/>
          <w:b/>
          <w:szCs w:val="22"/>
        </w:rPr>
        <w:t>코드 편집기 및</w:t>
      </w:r>
      <w:r w:rsidR="007A63A7">
        <w:rPr>
          <w:b/>
          <w:szCs w:val="22"/>
        </w:rPr>
        <w:t xml:space="preserve"> VSCODE</w:t>
      </w:r>
      <w:r w:rsidRPr="004073C9">
        <w:rPr>
          <w:rFonts w:hint="eastAsia"/>
          <w:b/>
          <w:szCs w:val="22"/>
        </w:rPr>
        <w:t xml:space="preserve"> </w:t>
      </w:r>
      <w:r w:rsidRPr="004073C9">
        <w:rPr>
          <w:b/>
          <w:szCs w:val="22"/>
        </w:rPr>
        <w:t>IDE</w:t>
      </w:r>
      <w:r w:rsidRPr="004073C9">
        <w:rPr>
          <w:rFonts w:hint="eastAsia"/>
          <w:b/>
          <w:szCs w:val="22"/>
        </w:rPr>
        <w:t xml:space="preserve"> 설치</w:t>
      </w:r>
    </w:p>
    <w:p w14:paraId="4BD13E22" w14:textId="77777777" w:rsidR="00921D47" w:rsidRPr="004073C9" w:rsidRDefault="000620E4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hyperlink r:id="rId14" w:history="1">
        <w:r w:rsidR="00921D47" w:rsidRPr="004073C9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https://www.sublimetext.com/</w:t>
        </w:r>
      </w:hyperlink>
      <w:r w:rsidR="00921D47" w:rsidRPr="004073C9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921D47" w:rsidRPr="004073C9">
        <w:rPr>
          <w:rFonts w:asciiTheme="majorEastAsia" w:eastAsiaTheme="majorEastAsia" w:hAnsiTheme="majorEastAsia" w:cs="굴림" w:hint="eastAsia"/>
          <w:sz w:val="22"/>
          <w:szCs w:val="22"/>
        </w:rPr>
        <w:t>설치</w:t>
      </w:r>
    </w:p>
    <w:p w14:paraId="4D87D668" w14:textId="273DCB9F" w:rsidR="00866837" w:rsidRPr="004073C9" w:rsidRDefault="000620E4" w:rsidP="00365811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hyperlink r:id="rId15" w:history="1">
        <w:r w:rsidR="00921D47" w:rsidRPr="004073C9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https://code.visualstudio.com/download</w:t>
        </w:r>
      </w:hyperlink>
      <w:r w:rsidR="00921D47" w:rsidRPr="004073C9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921D47" w:rsidRPr="004073C9">
        <w:rPr>
          <w:rFonts w:asciiTheme="majorEastAsia" w:eastAsiaTheme="majorEastAsia" w:hAnsiTheme="majorEastAsia" w:cs="굴림" w:hint="eastAsia"/>
          <w:sz w:val="22"/>
          <w:szCs w:val="22"/>
        </w:rPr>
        <w:t>설치.</w:t>
      </w:r>
      <w:r w:rsidR="00921D47" w:rsidRPr="004073C9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7DAB0F2" w14:textId="1A64E09D" w:rsidR="00921D47" w:rsidRPr="00BF112C" w:rsidRDefault="00921D47" w:rsidP="007A63A7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</w:p>
    <w:sectPr w:rsidR="00921D47" w:rsidRPr="00BF112C" w:rsidSect="003544BE">
      <w:footerReference w:type="default" r:id="rId16"/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9F769" w14:textId="77777777" w:rsidR="000620E4" w:rsidRDefault="000620E4">
      <w:pPr>
        <w:spacing w:line="240" w:lineRule="auto"/>
      </w:pPr>
      <w:r>
        <w:separator/>
      </w:r>
    </w:p>
  </w:endnote>
  <w:endnote w:type="continuationSeparator" w:id="0">
    <w:p w14:paraId="6E05217B" w14:textId="77777777" w:rsidR="000620E4" w:rsidRDefault="000620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121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 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70151" w14:textId="77777777" w:rsidR="000620E4" w:rsidRDefault="000620E4">
      <w:pPr>
        <w:spacing w:line="240" w:lineRule="auto"/>
      </w:pPr>
      <w:r>
        <w:separator/>
      </w:r>
    </w:p>
  </w:footnote>
  <w:footnote w:type="continuationSeparator" w:id="0">
    <w:p w14:paraId="27CECC1E" w14:textId="77777777" w:rsidR="000620E4" w:rsidRDefault="000620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6F4E572C"/>
    <w:multiLevelType w:val="hybridMultilevel"/>
    <w:tmpl w:val="3D98482C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6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7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8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8"/>
  </w:num>
  <w:num w:numId="7">
    <w:abstractNumId w:val="23"/>
  </w:num>
  <w:num w:numId="8">
    <w:abstractNumId w:val="24"/>
  </w:num>
  <w:num w:numId="9">
    <w:abstractNumId w:val="26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7"/>
  </w:num>
  <w:num w:numId="16">
    <w:abstractNumId w:val="17"/>
  </w:num>
  <w:num w:numId="17">
    <w:abstractNumId w:val="22"/>
  </w:num>
  <w:num w:numId="18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tqwFABNnaBQ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4EDB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A1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20E4"/>
    <w:rsid w:val="000629BC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6076"/>
    <w:rsid w:val="00076544"/>
    <w:rsid w:val="00076C25"/>
    <w:rsid w:val="000770FC"/>
    <w:rsid w:val="00077CE5"/>
    <w:rsid w:val="000810F6"/>
    <w:rsid w:val="00081A09"/>
    <w:rsid w:val="00082CAD"/>
    <w:rsid w:val="000838A6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74EE"/>
    <w:rsid w:val="0009769B"/>
    <w:rsid w:val="000A03D8"/>
    <w:rsid w:val="000A0DCE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02E"/>
    <w:rsid w:val="000C0AFC"/>
    <w:rsid w:val="000C0CAE"/>
    <w:rsid w:val="000C0EC6"/>
    <w:rsid w:val="000C1F44"/>
    <w:rsid w:val="000C2940"/>
    <w:rsid w:val="000C2FAA"/>
    <w:rsid w:val="000C3964"/>
    <w:rsid w:val="000C4031"/>
    <w:rsid w:val="000C43CC"/>
    <w:rsid w:val="000C4648"/>
    <w:rsid w:val="000C465F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45AC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6BE"/>
    <w:rsid w:val="001B4F5B"/>
    <w:rsid w:val="001B4FE4"/>
    <w:rsid w:val="001B53D4"/>
    <w:rsid w:val="001B565E"/>
    <w:rsid w:val="001B5DAF"/>
    <w:rsid w:val="001B6456"/>
    <w:rsid w:val="001B6F1F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945"/>
    <w:rsid w:val="001E48DC"/>
    <w:rsid w:val="001E735E"/>
    <w:rsid w:val="001E77EA"/>
    <w:rsid w:val="001F1D46"/>
    <w:rsid w:val="001F28F2"/>
    <w:rsid w:val="001F3221"/>
    <w:rsid w:val="001F33E0"/>
    <w:rsid w:val="001F3806"/>
    <w:rsid w:val="001F6012"/>
    <w:rsid w:val="001F67E9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0EC6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05E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2AAE"/>
    <w:rsid w:val="002B346B"/>
    <w:rsid w:val="002B3569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C9F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5811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48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0C57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5A6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3C9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8A8"/>
    <w:rsid w:val="00444CEA"/>
    <w:rsid w:val="00445038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225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DE"/>
    <w:rsid w:val="004E6BFD"/>
    <w:rsid w:val="004E7419"/>
    <w:rsid w:val="004F01B4"/>
    <w:rsid w:val="004F063F"/>
    <w:rsid w:val="004F1B7E"/>
    <w:rsid w:val="004F3194"/>
    <w:rsid w:val="004F379A"/>
    <w:rsid w:val="004F40DD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E45"/>
    <w:rsid w:val="00520094"/>
    <w:rsid w:val="005201C0"/>
    <w:rsid w:val="00520DE2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366"/>
    <w:rsid w:val="005320C9"/>
    <w:rsid w:val="00532917"/>
    <w:rsid w:val="00533008"/>
    <w:rsid w:val="005336C9"/>
    <w:rsid w:val="00533D1E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6376"/>
    <w:rsid w:val="005D7290"/>
    <w:rsid w:val="005D75E0"/>
    <w:rsid w:val="005E17DB"/>
    <w:rsid w:val="005E191D"/>
    <w:rsid w:val="005E2001"/>
    <w:rsid w:val="005E2639"/>
    <w:rsid w:val="005E2A11"/>
    <w:rsid w:val="005E4F37"/>
    <w:rsid w:val="005E5248"/>
    <w:rsid w:val="005E5F5A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2B73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692E"/>
    <w:rsid w:val="006169F4"/>
    <w:rsid w:val="00617151"/>
    <w:rsid w:val="0062108E"/>
    <w:rsid w:val="00622072"/>
    <w:rsid w:val="00622C7A"/>
    <w:rsid w:val="00623201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31CC"/>
    <w:rsid w:val="006840F9"/>
    <w:rsid w:val="00684C8B"/>
    <w:rsid w:val="00684DB0"/>
    <w:rsid w:val="00685274"/>
    <w:rsid w:val="006861F1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4E60"/>
    <w:rsid w:val="00696285"/>
    <w:rsid w:val="006967C0"/>
    <w:rsid w:val="00696A9C"/>
    <w:rsid w:val="00696D9F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4FC5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0B5"/>
    <w:rsid w:val="007214C1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04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63A7"/>
    <w:rsid w:val="007A7346"/>
    <w:rsid w:val="007A7D51"/>
    <w:rsid w:val="007B0275"/>
    <w:rsid w:val="007B04E4"/>
    <w:rsid w:val="007B07DF"/>
    <w:rsid w:val="007B10ED"/>
    <w:rsid w:val="007B27E5"/>
    <w:rsid w:val="007B3692"/>
    <w:rsid w:val="007B4FD4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5204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28E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C5B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2D57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4820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8760E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97A10"/>
    <w:rsid w:val="009A063A"/>
    <w:rsid w:val="009A0911"/>
    <w:rsid w:val="009A1043"/>
    <w:rsid w:val="009A3364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554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6BA8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5B9"/>
    <w:rsid w:val="00A12A58"/>
    <w:rsid w:val="00A13916"/>
    <w:rsid w:val="00A13B7F"/>
    <w:rsid w:val="00A1506C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9E8"/>
    <w:rsid w:val="00A505D5"/>
    <w:rsid w:val="00A52D5F"/>
    <w:rsid w:val="00A53E17"/>
    <w:rsid w:val="00A54AE6"/>
    <w:rsid w:val="00A55397"/>
    <w:rsid w:val="00A56712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5DD"/>
    <w:rsid w:val="00A678C9"/>
    <w:rsid w:val="00A67B3E"/>
    <w:rsid w:val="00A67E4A"/>
    <w:rsid w:val="00A70F2F"/>
    <w:rsid w:val="00A723BE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406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F9B"/>
    <w:rsid w:val="00B33DEE"/>
    <w:rsid w:val="00B34ABC"/>
    <w:rsid w:val="00B3510B"/>
    <w:rsid w:val="00B35318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C89"/>
    <w:rsid w:val="00B4797B"/>
    <w:rsid w:val="00B50235"/>
    <w:rsid w:val="00B50416"/>
    <w:rsid w:val="00B50BFA"/>
    <w:rsid w:val="00B51AD4"/>
    <w:rsid w:val="00B5261C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35C4"/>
    <w:rsid w:val="00B838AA"/>
    <w:rsid w:val="00B84A59"/>
    <w:rsid w:val="00B84FF1"/>
    <w:rsid w:val="00B857D2"/>
    <w:rsid w:val="00B85DD6"/>
    <w:rsid w:val="00B85F5D"/>
    <w:rsid w:val="00B862C3"/>
    <w:rsid w:val="00B86540"/>
    <w:rsid w:val="00B86650"/>
    <w:rsid w:val="00B87308"/>
    <w:rsid w:val="00B90232"/>
    <w:rsid w:val="00B9244E"/>
    <w:rsid w:val="00B937E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BAA"/>
    <w:rsid w:val="00BD4CCB"/>
    <w:rsid w:val="00BD622F"/>
    <w:rsid w:val="00BD632B"/>
    <w:rsid w:val="00BE228B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2C"/>
    <w:rsid w:val="00BF11E7"/>
    <w:rsid w:val="00BF13D8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0C5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2027"/>
    <w:rsid w:val="00C32E9A"/>
    <w:rsid w:val="00C33E22"/>
    <w:rsid w:val="00C344E2"/>
    <w:rsid w:val="00C34D7A"/>
    <w:rsid w:val="00C35489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2A2C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6DC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393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7BE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1EE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9DC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5DBA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7F4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50E4"/>
    <w:rsid w:val="00EE5ACF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620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1BB"/>
    <w:rsid w:val="00FB2736"/>
    <w:rsid w:val="00FB2E61"/>
    <w:rsid w:val="00FB3290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5F4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-US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-US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-US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-US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  <w:lang w:val="en-AU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github.com/ko/desktop/installing-and-authenticating-to-github-desktop/installing-github-desktop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u4xUUBTER4I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code.visualstudio.com/download" TargetMode="External"/><Relationship Id="rId10" Type="http://schemas.openxmlformats.org/officeDocument/2006/relationships/hyperlink" Target="https://www.python.org/downloads/windows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sublimetext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87E8A-41C3-4C4A-AE7F-5A95B8BBD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2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1064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3</cp:revision>
  <cp:lastPrinted>2025-07-27T01:31:00Z</cp:lastPrinted>
  <dcterms:created xsi:type="dcterms:W3CDTF">2026-05-18T23:14:00Z</dcterms:created>
  <dcterms:modified xsi:type="dcterms:W3CDTF">2026-07-01T07:10:00Z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